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tbl>
      <w:tblPr>
        <w:tblStyle w:val="divdocumentdivPARAGRAPHNAME"/>
        <w:tblW w:w="0" w:type="auto"/>
        <w:tblCellSpacing w:w="0" w:type="dxa"/>
        <w:shd w:val="clear" w:color="auto" w:fill="084B81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2236"/>
      </w:tblGrid>
      <w:tr w:rsidR="00B765A7" w14:paraId="04DD2AD5" w14:textId="77777777">
        <w:trPr>
          <w:tblCellSpacing w:w="0" w:type="dxa"/>
        </w:trPr>
        <w:tc>
          <w:tcPr>
            <w:tcW w:w="4" w:type="dxa"/>
            <w:shd w:val="clear" w:color="auto" w:fill="084B8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A2327AF" w14:textId="77777777" w:rsidR="00B765A7" w:rsidRDefault="00B765A7">
            <w:pPr>
              <w:rPr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  <w:bookmarkStart w:id="0" w:name="_GoBack"/>
          </w:p>
        </w:tc>
        <w:tc>
          <w:tcPr>
            <w:tcW w:w="12236" w:type="dxa"/>
            <w:shd w:val="clear" w:color="auto" w:fill="084B81"/>
            <w:tcMar>
              <w:top w:w="500" w:type="dxa"/>
              <w:left w:w="0" w:type="dxa"/>
              <w:bottom w:w="200" w:type="dxa"/>
              <w:right w:w="0" w:type="dxa"/>
            </w:tcMar>
            <w:hideMark/>
          </w:tcPr>
          <w:tbl>
            <w:tblPr>
              <w:tblStyle w:val="nametable"/>
              <w:tblW w:w="0" w:type="auto"/>
              <w:tblCellSpacing w:w="0" w:type="dxa"/>
              <w:tblLayout w:type="fixed"/>
              <w:tblCellMar>
                <w:left w:w="0" w:type="dxa"/>
                <w:bottom w:w="2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498"/>
              <w:gridCol w:w="3240"/>
              <w:gridCol w:w="4498"/>
            </w:tblGrid>
            <w:tr w:rsidR="00B765A7" w14:paraId="52C47F79" w14:textId="77777777">
              <w:trPr>
                <w:tblCellSpacing w:w="0" w:type="dxa"/>
              </w:trPr>
              <w:tc>
                <w:tcPr>
                  <w:tcW w:w="4498" w:type="dxa"/>
                  <w:shd w:val="clear" w:color="auto" w:fill="084B81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1B60D44" w14:textId="77777777" w:rsidR="00B765A7" w:rsidRDefault="00B765A7">
                  <w:pPr>
                    <w:rPr>
                      <w:rFonts w:ascii="Century Gothic" w:eastAsia="Century Gothic" w:hAnsi="Century Gothic" w:cs="Century Gothic"/>
                      <w:color w:val="FFFFFF"/>
                      <w:sz w:val="18"/>
                      <w:szCs w:val="18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12" w:space="0" w:color="E3D7DA"/>
                  </w:tcBorders>
                  <w:shd w:val="clear" w:color="auto" w:fill="084B81"/>
                  <w:tcMar>
                    <w:top w:w="15" w:type="dxa"/>
                    <w:left w:w="0" w:type="dxa"/>
                    <w:bottom w:w="240" w:type="dxa"/>
                    <w:right w:w="0" w:type="dxa"/>
                  </w:tcMar>
                  <w:hideMark/>
                </w:tcPr>
                <w:p w14:paraId="40278F05" w14:textId="77777777" w:rsidR="00B765A7" w:rsidRDefault="00D10467">
                  <w:pPr>
                    <w:pStyle w:val="divParagraph"/>
                    <w:spacing w:line="20" w:lineRule="atLeast"/>
                    <w:jc w:val="center"/>
                    <w:rPr>
                      <w:rStyle w:val="nametopcell"/>
                      <w:rFonts w:ascii="Century Gothic" w:eastAsia="Century Gothic" w:hAnsi="Century Gothic" w:cs="Century Gothic"/>
                      <w:b/>
                      <w:bCs/>
                      <w:shd w:val="clear" w:color="auto" w:fill="auto"/>
                    </w:rPr>
                  </w:pPr>
                  <w:r>
                    <w:rPr>
                      <w:rStyle w:val="nametopcell"/>
                      <w:rFonts w:ascii="Century Gothic" w:eastAsia="Century Gothic" w:hAnsi="Century Gothic" w:cs="Century Gothic"/>
                      <w:b/>
                      <w:bCs/>
                      <w:shd w:val="clear" w:color="auto" w:fill="auto"/>
                    </w:rPr>
                    <w:t> </w:t>
                  </w:r>
                </w:p>
                <w:p w14:paraId="48A677D4" w14:textId="77777777" w:rsidR="00B765A7" w:rsidRDefault="00B765A7">
                  <w:pPr>
                    <w:pStyle w:val="nametopcellParagraph"/>
                    <w:shd w:val="clear" w:color="auto" w:fill="auto"/>
                    <w:rPr>
                      <w:rStyle w:val="nametopcell"/>
                      <w:rFonts w:ascii="Century Gothic" w:eastAsia="Century Gothic" w:hAnsi="Century Gothic" w:cs="Century Gothic"/>
                      <w:b/>
                      <w:bCs/>
                      <w:shd w:val="clear" w:color="auto" w:fill="auto"/>
                    </w:rPr>
                  </w:pPr>
                </w:p>
              </w:tc>
              <w:tc>
                <w:tcPr>
                  <w:tcW w:w="4498" w:type="dxa"/>
                  <w:shd w:val="clear" w:color="auto" w:fill="084B81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354FD5A9" w14:textId="77777777" w:rsidR="00B765A7" w:rsidRDefault="00B765A7">
                  <w:pPr>
                    <w:pStyle w:val="nametopcellParagraph"/>
                    <w:shd w:val="clear" w:color="auto" w:fill="auto"/>
                    <w:rPr>
                      <w:rStyle w:val="nametopcell"/>
                      <w:rFonts w:ascii="Century Gothic" w:eastAsia="Century Gothic" w:hAnsi="Century Gothic" w:cs="Century Gothic"/>
                      <w:b/>
                      <w:bCs/>
                      <w:shd w:val="clear" w:color="auto" w:fill="auto"/>
                    </w:rPr>
                  </w:pPr>
                </w:p>
              </w:tc>
            </w:tr>
          </w:tbl>
          <w:p w14:paraId="575B1EF2" w14:textId="2251D214" w:rsidR="00B765A7" w:rsidRDefault="00127AF2">
            <w:pPr>
              <w:pStyle w:val="divdocumentdivinnername"/>
              <w:spacing w:line="1120" w:lineRule="atLeast"/>
              <w:ind w:left="840" w:right="840"/>
              <w:jc w:val="center"/>
              <w:rPr>
                <w:rStyle w:val="divname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MELVIN</w:t>
            </w:r>
            <w:r w:rsidR="00D10467">
              <w:rPr>
                <w:rStyle w:val="divname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 w:rsidR="00D10467"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GEORGE</w:t>
            </w:r>
          </w:p>
          <w:p w14:paraId="5DBF0985" w14:textId="24F1A3C7" w:rsidR="00B765A7" w:rsidRPr="00127AF2" w:rsidRDefault="00127AF2" w:rsidP="00127AF2">
            <w:pPr>
              <w:pStyle w:val="divinnercontact"/>
              <w:spacing w:line="380" w:lineRule="atLeast"/>
              <w:ind w:left="840" w:right="840"/>
              <w:jc w:val="center"/>
              <w:rPr>
                <w:rStyle w:val="divaddress"/>
                <w:rFonts w:eastAsia="Century Gothic"/>
                <w:color w:val="FFFFFF" w:themeColor="background1"/>
                <w:sz w:val="22"/>
                <w:szCs w:val="22"/>
              </w:rPr>
            </w:pPr>
            <w:r>
              <w:rPr>
                <w:rStyle w:val="span"/>
                <w:rFonts w:eastAsia="Century Gothic"/>
                <w:color w:val="FFFFFF" w:themeColor="background1"/>
                <w:sz w:val="22"/>
                <w:szCs w:val="22"/>
              </w:rPr>
              <w:t>194 South Mclean Street, Campbell River, BC V9W5H7</w:t>
            </w:r>
            <w:r w:rsidR="00D10467" w:rsidRPr="00766E31">
              <w:rPr>
                <w:rStyle w:val="sprtr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 |  </w:t>
            </w:r>
            <w:r w:rsidR="00D10467" w:rsidRPr="00766E31">
              <w:rPr>
                <w:rStyle w:val="divaddress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 w:rsidR="00D10467" w:rsidRPr="00766E31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H: +1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7786780988</w:t>
            </w:r>
            <w:r w:rsidR="00887058" w:rsidRPr="00766E31">
              <w:rPr>
                <w:rStyle w:val="sprtr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 |</w:t>
            </w:r>
            <w:r w:rsidR="00D10467" w:rsidRPr="00766E31">
              <w:rPr>
                <w:rStyle w:val="sprtr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  </w:t>
            </w:r>
            <w:r w:rsidR="00D10467" w:rsidRPr="00766E31">
              <w:rPr>
                <w:rStyle w:val="divaddress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E: melvingeorge6600</w:t>
            </w:r>
            <w:r w:rsidR="00D10467" w:rsidRPr="00766E31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@gmail.com</w:t>
            </w:r>
          </w:p>
        </w:tc>
      </w:tr>
      <w:bookmarkEnd w:id="0"/>
    </w:tbl>
    <w:p w14:paraId="33C0D5FE" w14:textId="77777777" w:rsidR="00B765A7" w:rsidRDefault="00B765A7">
      <w:pPr>
        <w:rPr>
          <w:vanish/>
        </w:rPr>
        <w:sectPr w:rsidR="00B765A7">
          <w:headerReference w:type="default" r:id="rId8"/>
          <w:footerReference w:type="default" r:id="rId9"/>
          <w:pgSz w:w="12240" w:h="15840"/>
          <w:pgMar w:top="0" w:right="840" w:bottom="400" w:left="0" w:header="0" w:footer="0" w:gutter="0"/>
          <w:cols w:space="720"/>
        </w:sectPr>
      </w:pPr>
    </w:p>
    <w:p w14:paraId="07DE35FD" w14:textId="77777777" w:rsidR="00B765A7" w:rsidRDefault="00B765A7">
      <w:pPr>
        <w:rPr>
          <w:vanish/>
        </w:rPr>
      </w:pPr>
    </w:p>
    <w:p w14:paraId="72C9CDAD" w14:textId="77777777" w:rsidR="00B765A7" w:rsidRDefault="00B765A7">
      <w:pPr>
        <w:rPr>
          <w:vanish/>
        </w:rPr>
      </w:pPr>
    </w:p>
    <w:tbl>
      <w:tblPr>
        <w:tblStyle w:val="displaytable"/>
        <w:tblW w:w="16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B765A7" w14:paraId="4B0A0210" w14:textId="77777777">
        <w:trPr>
          <w:tblCellSpacing w:w="0" w:type="dxa"/>
        </w:trPr>
        <w:tc>
          <w:tcPr>
            <w:tcW w:w="1600" w:type="dxa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2E44A7A" w14:textId="77777777" w:rsidR="00B765A7" w:rsidRDefault="00D10467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lastRenderedPageBreak/>
              <w:t> </w:t>
            </w:r>
          </w:p>
        </w:tc>
      </w:tr>
    </w:tbl>
    <w:p w14:paraId="59FDEE30" w14:textId="77777777" w:rsidR="00B765A7" w:rsidRDefault="00D10467">
      <w:pPr>
        <w:pStyle w:val="divdocumentdivsectiontitle"/>
        <w:shd w:val="clear" w:color="auto" w:fill="FFFFFF"/>
        <w:rPr>
          <w:rFonts w:ascii="Century Gothic" w:eastAsia="Century Gothic" w:hAnsi="Century Gothic" w:cs="Century Gothic"/>
          <w:b/>
          <w:bCs/>
          <w:color w:val="084B81"/>
        </w:rPr>
      </w:pPr>
      <w:r>
        <w:rPr>
          <w:rFonts w:ascii="Century Gothic" w:eastAsia="Century Gothic" w:hAnsi="Century Gothic" w:cs="Century Gothic"/>
          <w:b/>
          <w:bCs/>
          <w:color w:val="084B81"/>
        </w:rPr>
        <w:t>Summary</w:t>
      </w:r>
    </w:p>
    <w:p w14:paraId="7DA78120" w14:textId="6C4940C1" w:rsidR="00B765A7" w:rsidRDefault="00D10467">
      <w:pPr>
        <w:pStyle w:val="p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>Focused Store Manager versed in all aspects of running store, maintaining inventory</w:t>
      </w:r>
      <w:r w:rsidR="00763507">
        <w:rPr>
          <w:rFonts w:ascii="Century Gothic" w:eastAsia="Century Gothic" w:hAnsi="Century Gothic" w:cs="Century Gothic"/>
          <w:color w:val="231F20"/>
          <w:sz w:val="18"/>
          <w:szCs w:val="18"/>
        </w:rPr>
        <w:t>,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>merchandising and recruiting. Able to keep operations efficient, productive and on-track to consistently meet and exceed expectations. Sales expert with unparalleled communication and relationship-building abilities.</w:t>
      </w:r>
    </w:p>
    <w:tbl>
      <w:tblPr>
        <w:tblStyle w:val="displaytable"/>
        <w:tblW w:w="16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B765A7" w14:paraId="2336A4D7" w14:textId="77777777">
        <w:trPr>
          <w:tblCellSpacing w:w="0" w:type="dxa"/>
        </w:trPr>
        <w:tc>
          <w:tcPr>
            <w:tcW w:w="1600" w:type="dxa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E1192BA" w14:textId="77777777" w:rsidR="00B765A7" w:rsidRDefault="00D10467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025E9996" w14:textId="77777777" w:rsidR="00B765A7" w:rsidRDefault="00D10467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  <w:color w:val="084B81"/>
        </w:rPr>
      </w:pPr>
      <w:r>
        <w:rPr>
          <w:rFonts w:ascii="Century Gothic" w:eastAsia="Century Gothic" w:hAnsi="Century Gothic" w:cs="Century Gothic"/>
          <w:b/>
          <w:bCs/>
          <w:color w:val="084B81"/>
        </w:rPr>
        <w:t>Skills</w:t>
      </w:r>
    </w:p>
    <w:tbl>
      <w:tblPr>
        <w:tblStyle w:val="divdocumenttable"/>
        <w:tblW w:w="0" w:type="auto"/>
        <w:tblInd w:w="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78"/>
        <w:gridCol w:w="5278"/>
      </w:tblGrid>
      <w:tr w:rsidR="00B765A7" w14:paraId="77244905" w14:textId="77777777">
        <w:tc>
          <w:tcPr>
            <w:tcW w:w="527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0236BBEE" w14:textId="77777777" w:rsidR="00B765A7" w:rsidRDefault="00D10467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Marketing Research</w:t>
            </w:r>
          </w:p>
          <w:p w14:paraId="08D441EE" w14:textId="77777777" w:rsidR="00B765A7" w:rsidRDefault="00D10467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Presentation Skills</w:t>
            </w:r>
          </w:p>
          <w:p w14:paraId="51F1EEDE" w14:textId="77777777" w:rsidR="00B765A7" w:rsidRDefault="00D10467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Product Research</w:t>
            </w:r>
          </w:p>
          <w:p w14:paraId="4965A1B1" w14:textId="77777777" w:rsidR="00B765A7" w:rsidRDefault="00D10467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Sales</w:t>
            </w:r>
          </w:p>
          <w:p w14:paraId="5AF8F245" w14:textId="77777777" w:rsidR="00B765A7" w:rsidRDefault="00D10467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Culture adaptation</w:t>
            </w:r>
          </w:p>
          <w:p w14:paraId="1B731B48" w14:textId="77777777" w:rsidR="00B765A7" w:rsidRDefault="00D10467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Project Management</w:t>
            </w:r>
          </w:p>
          <w:p w14:paraId="29EA674F" w14:textId="77777777" w:rsidR="00B765A7" w:rsidRDefault="00D10467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Team Management</w:t>
            </w:r>
          </w:p>
          <w:p w14:paraId="208A067C" w14:textId="77777777" w:rsidR="00B765A7" w:rsidRDefault="00D10467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Closing Deals</w:t>
            </w:r>
          </w:p>
        </w:tc>
        <w:tc>
          <w:tcPr>
            <w:tcW w:w="527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6A279325" w14:textId="77777777" w:rsidR="00B765A7" w:rsidRDefault="00D10467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Client Handling</w:t>
            </w:r>
          </w:p>
          <w:p w14:paraId="0B44D2F4" w14:textId="77777777" w:rsidR="00B765A7" w:rsidRDefault="00D10467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Budget Management</w:t>
            </w:r>
          </w:p>
          <w:p w14:paraId="6A5D8C51" w14:textId="77777777" w:rsidR="00B765A7" w:rsidRDefault="00D10467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Coaching</w:t>
            </w:r>
          </w:p>
          <w:p w14:paraId="21DCE9AD" w14:textId="77777777" w:rsidR="00B765A7" w:rsidRDefault="00D10467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Communication Skills</w:t>
            </w:r>
          </w:p>
          <w:p w14:paraId="32FD5B0E" w14:textId="77777777" w:rsidR="00B765A7" w:rsidRDefault="00D10467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Customer support</w:t>
            </w:r>
          </w:p>
          <w:p w14:paraId="3C9AED52" w14:textId="77777777" w:rsidR="00B765A7" w:rsidRDefault="00D10467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Negotiation</w:t>
            </w:r>
          </w:p>
          <w:p w14:paraId="1E8F3656" w14:textId="77777777" w:rsidR="00B765A7" w:rsidRDefault="00D10467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Profit Management</w:t>
            </w:r>
          </w:p>
        </w:tc>
      </w:tr>
    </w:tbl>
    <w:p w14:paraId="46124578" w14:textId="77777777" w:rsidR="00B765A7" w:rsidRDefault="00B765A7">
      <w:pPr>
        <w:rPr>
          <w:vanish/>
        </w:rPr>
      </w:pPr>
    </w:p>
    <w:tbl>
      <w:tblPr>
        <w:tblStyle w:val="displaytable"/>
        <w:tblW w:w="16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B765A7" w14:paraId="0485CA05" w14:textId="77777777">
        <w:trPr>
          <w:tblCellSpacing w:w="0" w:type="dxa"/>
        </w:trPr>
        <w:tc>
          <w:tcPr>
            <w:tcW w:w="1600" w:type="dxa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5FFE1CA" w14:textId="77777777" w:rsidR="00B765A7" w:rsidRDefault="00D10467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1BA3C7CF" w14:textId="77777777" w:rsidR="00B765A7" w:rsidRDefault="00D10467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  <w:color w:val="084B81"/>
        </w:rPr>
      </w:pPr>
      <w:r>
        <w:rPr>
          <w:rFonts w:ascii="Century Gothic" w:eastAsia="Century Gothic" w:hAnsi="Century Gothic" w:cs="Century Gothic"/>
          <w:b/>
          <w:bCs/>
          <w:color w:val="084B81"/>
        </w:rPr>
        <w:t>Experience</w:t>
      </w:r>
    </w:p>
    <w:p w14:paraId="36A017F4" w14:textId="0666C494" w:rsidR="00685442" w:rsidRDefault="00685442" w:rsidP="00685442">
      <w:pPr>
        <w:pStyle w:val="divdocumentsinglecolumn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Store Manager</w:t>
      </w:r>
      <w:r w:rsidR="00127AF2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| 08/2019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to </w:t>
      </w:r>
      <w:r w:rsidR="003256CA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present.</w:t>
      </w:r>
    </w:p>
    <w:p w14:paraId="36C3C2EF" w14:textId="358566BD" w:rsidR="00685442" w:rsidRDefault="00127AF2" w:rsidP="00685442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Lotto Centre- Campbell River, BC</w:t>
      </w:r>
    </w:p>
    <w:p w14:paraId="0F1A15C1" w14:textId="77777777" w:rsidR="00685442" w:rsidRDefault="00685442" w:rsidP="00685442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Ensured all the stores maintained enough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inventory</w:t>
      </w:r>
      <w:proofErr w:type="gramEnd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for weekly sales or ensured the same is ordered when necessary.</w:t>
      </w:r>
    </w:p>
    <w:p w14:paraId="76C1592A" w14:textId="77777777" w:rsidR="00685442" w:rsidRDefault="00685442" w:rsidP="00685442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Achieved and enforced key objectives such as sales, service and brand promises.</w:t>
      </w:r>
    </w:p>
    <w:p w14:paraId="7286881B" w14:textId="27B571F7" w:rsidR="00685442" w:rsidRDefault="00685442" w:rsidP="00685442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Reached o</w:t>
      </w:r>
      <w:r w:rsidR="00127AF2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ut to customers within </w:t>
      </w:r>
      <w:proofErr w:type="gramStart"/>
      <w:r w:rsidR="00127AF2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the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Store</w:t>
      </w:r>
      <w:proofErr w:type="gramEnd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to increase sales.</w:t>
      </w:r>
    </w:p>
    <w:p w14:paraId="2E206AB9" w14:textId="77777777" w:rsidR="00685442" w:rsidRDefault="00685442" w:rsidP="00685442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Met personal target monthly and ensured the team did the same.</w:t>
      </w:r>
    </w:p>
    <w:p w14:paraId="2CAAF8E0" w14:textId="77777777" w:rsidR="00685442" w:rsidRDefault="00685442" w:rsidP="00685442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Trained the team efficiently to provide customer with superior knowledge of product and customer satisfaction.</w:t>
      </w:r>
    </w:p>
    <w:p w14:paraId="361A6FA9" w14:textId="77777777" w:rsidR="00685442" w:rsidRDefault="00685442" w:rsidP="00685442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Followed and ensured the team follows company operational policies.</w:t>
      </w:r>
    </w:p>
    <w:p w14:paraId="2F3A6868" w14:textId="77777777" w:rsidR="00685442" w:rsidRDefault="00685442" w:rsidP="00685442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Understood Market and competitors and did research to improve sales. </w:t>
      </w:r>
    </w:p>
    <w:p w14:paraId="6EC43898" w14:textId="77777777" w:rsidR="00685442" w:rsidRDefault="00685442" w:rsidP="00685442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Motivated the team and created a positive environment.</w:t>
      </w:r>
    </w:p>
    <w:p w14:paraId="7C0ED8FE" w14:textId="77777777" w:rsidR="00D24D99" w:rsidRDefault="00D24D99">
      <w:pPr>
        <w:pStyle w:val="divdocumentsinglecolumn"/>
        <w:shd w:val="clear" w:color="auto" w:fill="FFFFFF"/>
        <w:spacing w:line="280" w:lineRule="atLeast"/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1317E581" w14:textId="6176308D" w:rsidR="00D24D99" w:rsidRDefault="00D24D99">
      <w:pPr>
        <w:pStyle w:val="divdocumentsinglecolumn"/>
        <w:shd w:val="clear" w:color="auto" w:fill="FFFFFF"/>
        <w:spacing w:line="280" w:lineRule="atLeast"/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3738C851" w14:textId="77777777" w:rsidR="00D24D99" w:rsidRDefault="00D24D99">
      <w:pPr>
        <w:pStyle w:val="divdocumentsinglecolumn"/>
        <w:shd w:val="clear" w:color="auto" w:fill="FFFFFF"/>
        <w:spacing w:line="280" w:lineRule="atLeast"/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75350732" w14:textId="63A6A3CD" w:rsidR="00B765A7" w:rsidRDefault="00127AF2">
      <w:pPr>
        <w:pStyle w:val="divdocumentsinglecolumn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STORE ASSISTANT MANAGER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06</w:t>
      </w:r>
      <w:r w:rsidR="00D10467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/2018 to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07/2019</w:t>
      </w:r>
    </w:p>
    <w:p w14:paraId="0E61EF72" w14:textId="064CD937" w:rsidR="00B765A7" w:rsidRDefault="00127AF2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Lotto Centre-</w:t>
      </w:r>
      <w:proofErr w:type="gramStart"/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Victoria ,</w:t>
      </w:r>
      <w:proofErr w:type="gramEnd"/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BC</w:t>
      </w:r>
    </w:p>
    <w:p w14:paraId="5E2B99A4" w14:textId="77777777" w:rsidR="00B765A7" w:rsidRDefault="00D10467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Ensured all the stores maintained enough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inventory</w:t>
      </w:r>
      <w:proofErr w:type="gramEnd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for weekly sales or ensured the same is ordered when necessary.</w:t>
      </w:r>
    </w:p>
    <w:p w14:paraId="49B20F61" w14:textId="77777777" w:rsidR="00B765A7" w:rsidRDefault="00D10467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Achieved and enforced key objectives such as sales, service and brand promises.</w:t>
      </w:r>
    </w:p>
    <w:p w14:paraId="4F04DE2B" w14:textId="77777777" w:rsidR="00B765A7" w:rsidRDefault="00D10467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Reached out to customers within the Super Store to increase sales.</w:t>
      </w:r>
    </w:p>
    <w:p w14:paraId="08CC00F9" w14:textId="16CB3076" w:rsidR="00B765A7" w:rsidRDefault="00D10467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Met personal target monthly and ensured the team did the same.</w:t>
      </w:r>
    </w:p>
    <w:p w14:paraId="154E12C6" w14:textId="77777777" w:rsidR="00B765A7" w:rsidRDefault="00D10467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Trained the team efficiently to provide customer with superior knowledge of product and customer satisfaction.</w:t>
      </w:r>
    </w:p>
    <w:p w14:paraId="6F32DFE3" w14:textId="77777777" w:rsidR="00B765A7" w:rsidRDefault="00D10467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Followed and ensured the team follows company operational policies.</w:t>
      </w:r>
    </w:p>
    <w:p w14:paraId="0DC3FCE2" w14:textId="77777777" w:rsidR="00B765A7" w:rsidRDefault="00D10467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lastRenderedPageBreak/>
        <w:t>Understood Market and competitors and did research to improve sales. </w:t>
      </w:r>
    </w:p>
    <w:p w14:paraId="270D7E93" w14:textId="4E3004CB" w:rsidR="00B765A7" w:rsidRPr="00127AF2" w:rsidRDefault="00D10467" w:rsidP="00127AF2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Motivated the team and created a positive environment.</w:t>
      </w:r>
    </w:p>
    <w:p w14:paraId="611CA3F1" w14:textId="69CC02D0" w:rsidR="0099443F" w:rsidRDefault="0099443F" w:rsidP="00127AF2">
      <w:pPr>
        <w:pStyle w:val="divdocumentsinglecolumn"/>
        <w:shd w:val="clear" w:color="auto" w:fill="FFFFFF"/>
        <w:spacing w:before="300"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 xml:space="preserve">SALES ENGINEER 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08/2016 to 12/2017</w:t>
      </w:r>
    </w:p>
    <w:p w14:paraId="4B5947B2" w14:textId="362857CA" w:rsidR="0099443F" w:rsidRDefault="0099443F" w:rsidP="00127AF2">
      <w:pPr>
        <w:pStyle w:val="divdocumentsinglecolumn"/>
        <w:shd w:val="clear" w:color="auto" w:fill="FFFFFF"/>
        <w:spacing w:before="300" w:line="280" w:lineRule="atLeast"/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 xml:space="preserve">AL-FAREJI EST </w:t>
      </w:r>
      <w:proofErr w:type="gramStart"/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( For</w:t>
      </w:r>
      <w:proofErr w:type="gramEnd"/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 xml:space="preserve"> contracting)- Yanbu al-bahr, kingdom of saudi arabia</w:t>
      </w:r>
    </w:p>
    <w:p w14:paraId="30EE0451" w14:textId="4963638E" w:rsidR="0099443F" w:rsidRPr="0099443F" w:rsidRDefault="0099443F" w:rsidP="0099443F">
      <w:pPr>
        <w:pStyle w:val="divdocumentsinglecolumn"/>
        <w:numPr>
          <w:ilvl w:val="0"/>
          <w:numId w:val="10"/>
        </w:numPr>
        <w:shd w:val="clear" w:color="auto" w:fill="FFFFFF"/>
        <w:spacing w:before="300" w:line="280" w:lineRule="atLeast"/>
        <w:rPr>
          <w:rStyle w:val="span"/>
          <w:rFonts w:ascii="Century Gothic" w:eastAsia="Century Gothic" w:hAnsi="Century Gothic" w:cs="Century Gothic"/>
          <w:b/>
          <w:bCs/>
          <w:caps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 charge of the mechanical sales division.</w:t>
      </w:r>
    </w:p>
    <w:p w14:paraId="404C9A40" w14:textId="074DA945" w:rsidR="0099443F" w:rsidRDefault="0099443F" w:rsidP="0099443F">
      <w:pPr>
        <w:pStyle w:val="divdocumentsinglecolumn"/>
        <w:numPr>
          <w:ilvl w:val="0"/>
          <w:numId w:val="10"/>
        </w:numPr>
        <w:shd w:val="clear" w:color="auto" w:fill="FFFFFF"/>
        <w:spacing w:before="300" w:line="280" w:lineRule="atLeast"/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Travel to various locations and form a rapport with prospective clients and long term clients.</w:t>
      </w:r>
    </w:p>
    <w:p w14:paraId="22810034" w14:textId="0ABF877C" w:rsidR="0099443F" w:rsidRDefault="0099443F" w:rsidP="0099443F">
      <w:pPr>
        <w:pStyle w:val="divdocumentsinglecolumn"/>
        <w:numPr>
          <w:ilvl w:val="0"/>
          <w:numId w:val="10"/>
        </w:numPr>
        <w:shd w:val="clear" w:color="auto" w:fill="FFFFFF"/>
        <w:spacing w:before="300"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Visiting prospective buyers and inform them about the product availability, pricing and advantages.</w:t>
      </w:r>
    </w:p>
    <w:p w14:paraId="5DF49330" w14:textId="6699AFE5" w:rsidR="0099443F" w:rsidRDefault="0099443F" w:rsidP="0099443F">
      <w:pPr>
        <w:pStyle w:val="divdocumentsinglecolumn"/>
        <w:numPr>
          <w:ilvl w:val="0"/>
          <w:numId w:val="10"/>
        </w:numPr>
        <w:shd w:val="clear" w:color="auto" w:fill="FFFFFF"/>
        <w:spacing w:before="300"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Managed the logistics </w:t>
      </w:r>
      <w:r w:rsidR="002E48B2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of the equipment and made sure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to deliver the product ahead of the delivery date</w:t>
      </w:r>
      <w:r w:rsidR="002E48B2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.</w:t>
      </w:r>
    </w:p>
    <w:p w14:paraId="0F91F959" w14:textId="15322AD7" w:rsidR="002E48B2" w:rsidRPr="00127AF2" w:rsidRDefault="002E48B2" w:rsidP="0099443F">
      <w:pPr>
        <w:pStyle w:val="divdocumentsinglecolumn"/>
        <w:numPr>
          <w:ilvl w:val="0"/>
          <w:numId w:val="10"/>
        </w:numPr>
        <w:shd w:val="clear" w:color="auto" w:fill="FFFFFF"/>
        <w:spacing w:before="300"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Understood Market and competitors and did research to improve sales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.</w:t>
      </w:r>
    </w:p>
    <w:tbl>
      <w:tblPr>
        <w:tblStyle w:val="displaytable"/>
        <w:tblW w:w="16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B765A7" w14:paraId="656266CE" w14:textId="77777777">
        <w:trPr>
          <w:tblCellSpacing w:w="0" w:type="dxa"/>
        </w:trPr>
        <w:tc>
          <w:tcPr>
            <w:tcW w:w="1600" w:type="dxa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5096B33" w14:textId="77777777" w:rsidR="00B765A7" w:rsidRDefault="00D10467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0B0EE087" w14:textId="4676A14E" w:rsidR="00B765A7" w:rsidRDefault="00D10467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  <w:color w:val="084B81"/>
        </w:rPr>
      </w:pPr>
      <w:r>
        <w:rPr>
          <w:rFonts w:ascii="Century Gothic" w:eastAsia="Century Gothic" w:hAnsi="Century Gothic" w:cs="Century Gothic"/>
          <w:b/>
          <w:bCs/>
          <w:color w:val="084B81"/>
        </w:rPr>
        <w:t>Education</w:t>
      </w:r>
    </w:p>
    <w:p w14:paraId="54C85FE7" w14:textId="77777777" w:rsidR="00B765A7" w:rsidRDefault="00D10467">
      <w:pPr>
        <w:pStyle w:val="divdocumentsinglecolumn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Camosun College - </w:t>
      </w:r>
      <w:r>
        <w:rPr>
          <w:rStyle w:val="educsprtreducsprtr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-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Victoria,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BC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| </w:t>
      </w:r>
      <w:r>
        <w:rPr>
          <w:rStyle w:val="educsprtreducsprtr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|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Post Degree Diploma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6C365B3D" w14:textId="5AAC7BF6" w:rsidR="00B765A7" w:rsidRDefault="002E48B2" w:rsidP="002E48B2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Marketing, 2017-2018</w:t>
      </w:r>
      <w:r w:rsidR="00D10467"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 w:rsidR="00D10467">
        <w:rPr>
          <w:rStyle w:val="educsprtreducsprtr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| </w:t>
      </w:r>
    </w:p>
    <w:p w14:paraId="7C5719E2" w14:textId="475181FB" w:rsidR="00B765A7" w:rsidRDefault="002E48B2">
      <w:pPr>
        <w:pStyle w:val="divdocumentsinglecolumn"/>
        <w:shd w:val="clear" w:color="auto" w:fill="FFFFFF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DR BHIMRAO AMBEDKAR UNIVERSITY</w:t>
      </w:r>
      <w:r w:rsidR="00D10467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- </w:t>
      </w:r>
      <w:r w:rsidR="00D10467">
        <w:rPr>
          <w:rStyle w:val="educsprtreducsprtr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-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AGRA, INDIA</w:t>
      </w:r>
      <w:r w:rsidR="00D10467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| </w:t>
      </w:r>
      <w:r w:rsidR="00D10467">
        <w:rPr>
          <w:rStyle w:val="educsprtreducsprtr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| </w:t>
      </w:r>
      <w:r w:rsidR="00D10467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Bachelor</w:t>
      </w:r>
      <w:r w:rsidR="004D5EA6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’s</w:t>
      </w:r>
      <w:r w:rsidR="00D10467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 w:rsidR="004D5EA6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D</w:t>
      </w:r>
      <w:r w:rsidR="00D10467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egree</w:t>
      </w:r>
      <w:r w:rsidR="00D10467"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3488F481" w14:textId="068D776B" w:rsidR="00B765A7" w:rsidRDefault="002E48B2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Bachelor of technology- Mechanical Engineering, 2012-2016</w:t>
      </w:r>
    </w:p>
    <w:tbl>
      <w:tblPr>
        <w:tblStyle w:val="displaytable"/>
        <w:tblW w:w="16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B765A7" w14:paraId="2297A93D" w14:textId="77777777">
        <w:trPr>
          <w:tblCellSpacing w:w="0" w:type="dxa"/>
        </w:trPr>
        <w:tc>
          <w:tcPr>
            <w:tcW w:w="1600" w:type="dxa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518C704" w14:textId="77777777" w:rsidR="00B765A7" w:rsidRDefault="00D10467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2F445943" w14:textId="77777777" w:rsidR="00B765A7" w:rsidRDefault="00D10467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  <w:color w:val="084B81"/>
        </w:rPr>
      </w:pPr>
      <w:r>
        <w:rPr>
          <w:rFonts w:ascii="Century Gothic" w:eastAsia="Century Gothic" w:hAnsi="Century Gothic" w:cs="Century Gothic"/>
          <w:b/>
          <w:bCs/>
          <w:color w:val="084B81"/>
        </w:rPr>
        <w:t>References</w:t>
      </w:r>
    </w:p>
    <w:p w14:paraId="6C21197B" w14:textId="77777777" w:rsidR="00B765A7" w:rsidRDefault="00D10467">
      <w:pPr>
        <w:pStyle w:val="divdocumentli"/>
        <w:shd w:val="clear" w:color="auto" w:fill="FFFFFF"/>
        <w:spacing w:line="280" w:lineRule="atLeast"/>
        <w:ind w:left="80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>References are available on request.</w:t>
      </w:r>
    </w:p>
    <w:sectPr w:rsidR="00B765A7">
      <w:headerReference w:type="default" r:id="rId10"/>
      <w:footerReference w:type="default" r:id="rId11"/>
      <w:type w:val="continuous"/>
      <w:pgSz w:w="12240" w:h="15840"/>
      <w:pgMar w:top="400" w:right="840" w:bottom="400" w:left="8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8DE4D4" w14:textId="77777777" w:rsidR="0090047A" w:rsidRDefault="0090047A">
      <w:pPr>
        <w:spacing w:line="240" w:lineRule="auto"/>
      </w:pPr>
      <w:r>
        <w:separator/>
      </w:r>
    </w:p>
  </w:endnote>
  <w:endnote w:type="continuationSeparator" w:id="0">
    <w:p w14:paraId="00E79A0E" w14:textId="77777777" w:rsidR="0090047A" w:rsidRDefault="009004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F737216D-EB7C-48BC-97BE-35439D7A2CA5}"/>
    <w:embedBold r:id="rId2" w:fontKey="{657EC132-1C47-45BD-B6B4-681108E835D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F700CC65-150E-42D9-8339-C0098EF62FF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34434CD0-1B68-4AC6-B795-ECC1F0CB4EB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B05045" w14:textId="77777777" w:rsidR="00B765A7" w:rsidRDefault="00D10467">
    <w:pPr>
      <w:spacing w:line="20" w:lineRule="auto"/>
    </w:pPr>
    <w:r>
      <w:rPr>
        <w:color w:val="FFFFFF"/>
        <w:sz w:val="2"/>
      </w:rPr>
      <w:t>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AB2CB4" w14:textId="77777777" w:rsidR="00B765A7" w:rsidRDefault="00D10467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36797F" w14:textId="77777777" w:rsidR="0090047A" w:rsidRDefault="0090047A">
      <w:pPr>
        <w:spacing w:line="240" w:lineRule="auto"/>
      </w:pPr>
      <w:r>
        <w:separator/>
      </w:r>
    </w:p>
  </w:footnote>
  <w:footnote w:type="continuationSeparator" w:id="0">
    <w:p w14:paraId="27BFEC93" w14:textId="77777777" w:rsidR="0090047A" w:rsidRDefault="009004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A55FF6" w14:textId="77777777" w:rsidR="00B765A7" w:rsidRDefault="00D10467">
    <w:pPr>
      <w:spacing w:line="20" w:lineRule="auto"/>
    </w:pPr>
    <w:r>
      <w:rPr>
        <w:color w:val="FFFFFF"/>
        <w:sz w:val="2"/>
      </w:rPr>
      <w:t>.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ED0DF0" w14:textId="77777777" w:rsidR="00B765A7" w:rsidRDefault="00D10467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5880AF5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2006F2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03CBA5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09A76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E64644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D7291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B8C85A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A2A0DF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6ACA1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8CDC53F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2AE3E5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B2CA0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9A80C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CE097C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DC860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9BA697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800026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D72F25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E8104C9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6164F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C478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FE60B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71037B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3A283E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6B48B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5B8F5A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838B6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06DEF11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58AB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D2C22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CDC20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DFE0E3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F42C8C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A9A86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922D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CFC824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896687A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AC5F1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4763E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4F40D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85606F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B2C272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D382A5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9263A8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C76A7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A11E83E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834D5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E2A92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D602A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3EC714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38838E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B2E1C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1E0BC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5E84B5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 w:tplc="11B6E8A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A3637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43EB8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1E081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43E1B1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28046A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C7E4A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6BECAB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E0859D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>
    <w:nsid w:val="1662729F"/>
    <w:multiLevelType w:val="hybridMultilevel"/>
    <w:tmpl w:val="09DEC3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616291"/>
    <w:multiLevelType w:val="hybridMultilevel"/>
    <w:tmpl w:val="36C6BC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81D42EA"/>
    <w:multiLevelType w:val="hybridMultilevel"/>
    <w:tmpl w:val="9F528F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8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5A7"/>
    <w:rsid w:val="00035EC7"/>
    <w:rsid w:val="00127AF2"/>
    <w:rsid w:val="001E2616"/>
    <w:rsid w:val="002E48B2"/>
    <w:rsid w:val="003256CA"/>
    <w:rsid w:val="00442FE9"/>
    <w:rsid w:val="004D5EA6"/>
    <w:rsid w:val="005549EB"/>
    <w:rsid w:val="005A0C4B"/>
    <w:rsid w:val="00685442"/>
    <w:rsid w:val="00763507"/>
    <w:rsid w:val="00766E31"/>
    <w:rsid w:val="00774BB1"/>
    <w:rsid w:val="00887058"/>
    <w:rsid w:val="0090047A"/>
    <w:rsid w:val="0099443F"/>
    <w:rsid w:val="00AC0481"/>
    <w:rsid w:val="00B765A7"/>
    <w:rsid w:val="00BF66B9"/>
    <w:rsid w:val="00C42AAE"/>
    <w:rsid w:val="00D10467"/>
    <w:rsid w:val="00D24D99"/>
    <w:rsid w:val="00DF3155"/>
    <w:rsid w:val="00EB7418"/>
    <w:rsid w:val="00ED6F08"/>
    <w:rsid w:val="00FC6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CF9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280" w:lineRule="atLeast"/>
    </w:pPr>
    <w:rPr>
      <w:color w:val="231F20"/>
      <w:shd w:val="clear" w:color="auto" w:fill="FFFFFF"/>
    </w:rPr>
  </w:style>
  <w:style w:type="paragraph" w:customStyle="1" w:styleId="divdocumentdivnameSec">
    <w:name w:val="div_document_div_nameSe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">
    <w:name w:val="div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name">
    <w:name w:val="div_name"/>
    <w:basedOn w:val="div"/>
    <w:rPr>
      <w:b/>
      <w:bCs/>
      <w:color w:val="FFFFFF"/>
      <w:sz w:val="96"/>
      <w:szCs w:val="96"/>
      <w:bdr w:val="none" w:sz="0" w:space="0" w:color="auto"/>
      <w:shd w:val="clear" w:color="auto" w:fill="084B81"/>
      <w:vertAlign w:val="baseline"/>
    </w:rPr>
  </w:style>
  <w:style w:type="character" w:customStyle="1" w:styleId="nametopcell">
    <w:name w:val="nametopcell"/>
    <w:basedOn w:val="DefaultParagraphFont"/>
    <w:rPr>
      <w:color w:val="084B81"/>
      <w:sz w:val="2"/>
      <w:szCs w:val="2"/>
      <w:shd w:val="clear" w:color="auto" w:fill="084B81"/>
    </w:rPr>
  </w:style>
  <w:style w:type="paragraph" w:customStyle="1" w:styleId="divParagraph">
    <w:name w:val="div Paragraph"/>
    <w:basedOn w:val="Normal"/>
  </w:style>
  <w:style w:type="paragraph" w:customStyle="1" w:styleId="nametopcellParagraph">
    <w:name w:val="nametopcell Paragraph"/>
    <w:basedOn w:val="Normal"/>
    <w:pPr>
      <w:shd w:val="clear" w:color="auto" w:fill="084B81"/>
      <w:spacing w:line="20" w:lineRule="atLeast"/>
      <w:jc w:val="center"/>
    </w:pPr>
    <w:rPr>
      <w:color w:val="084B81"/>
      <w:sz w:val="2"/>
      <w:szCs w:val="2"/>
      <w:shd w:val="clear" w:color="auto" w:fill="084B81"/>
    </w:rPr>
  </w:style>
  <w:style w:type="table" w:customStyle="1" w:styleId="nametable">
    <w:name w:val="nametable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divinnername">
    <w:name w:val="div_document_div_innername"/>
    <w:basedOn w:val="Normal"/>
    <w:pPr>
      <w:pBdr>
        <w:bottom w:val="none" w:sz="0" w:space="15" w:color="auto"/>
      </w:pBdr>
    </w:p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divinnernameCharacter">
    <w:name w:val="div_document_div_innername Character"/>
    <w:basedOn w:val="DefaultParagraphFont"/>
  </w:style>
  <w:style w:type="table" w:customStyle="1" w:styleId="divdocumentdivPARAGRAPHNAME">
    <w:name w:val="div_document_div_PARAGRAPH_NAME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divSECTIONCNTC">
    <w:name w:val="div_document_div_SECTION_CNT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address">
    <w:name w:val="div_address"/>
    <w:basedOn w:val="div"/>
    <w:rPr>
      <w:sz w:val="18"/>
      <w:szCs w:val="18"/>
      <w:bdr w:val="none" w:sz="0" w:space="0" w:color="auto"/>
      <w:vertAlign w:val="baseline"/>
    </w:rPr>
  </w:style>
  <w:style w:type="paragraph" w:customStyle="1" w:styleId="divinnercontact">
    <w:name w:val="div_innercontact"/>
    <w:basedOn w:val="divParagraph"/>
  </w:style>
  <w:style w:type="character" w:customStyle="1" w:styleId="sprtr">
    <w:name w:val="sprtr"/>
    <w:basedOn w:val="DefaultParagraphFont"/>
  </w:style>
  <w:style w:type="character" w:customStyle="1" w:styleId="divinnercontactCharacter">
    <w:name w:val="div_innercontact Character"/>
    <w:basedOn w:val="div"/>
    <w:rPr>
      <w:sz w:val="24"/>
      <w:szCs w:val="24"/>
      <w:bdr w:val="none" w:sz="0" w:space="0" w:color="auto"/>
      <w:vertAlign w:val="baseline"/>
    </w:rPr>
  </w:style>
  <w:style w:type="table" w:customStyle="1" w:styleId="divdocumentdivPARAGRAPHCNTC">
    <w:name w:val="div_document_div_PARAGRAPH_CNTC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section">
    <w:name w:val="div_document_section"/>
    <w:basedOn w:val="Normal"/>
  </w:style>
  <w:style w:type="character" w:customStyle="1" w:styleId="displaycell">
    <w:name w:val="displaycell"/>
    <w:basedOn w:val="DefaultParagraphFont"/>
  </w:style>
  <w:style w:type="paragraph" w:customStyle="1" w:styleId="topborder">
    <w:name w:val="topborder"/>
    <w:basedOn w:val="Normal"/>
    <w:pPr>
      <w:pBdr>
        <w:top w:val="single" w:sz="8" w:space="0" w:color="E3D7DA"/>
        <w:bottom w:val="none" w:sz="0" w:space="6" w:color="auto"/>
      </w:pBdr>
      <w:spacing w:line="0" w:lineRule="atLeast"/>
    </w:pPr>
    <w:rPr>
      <w:sz w:val="0"/>
      <w:szCs w:val="0"/>
    </w:rPr>
  </w:style>
  <w:style w:type="table" w:customStyle="1" w:styleId="displaytable">
    <w:name w:val="displaytable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heading">
    <w:name w:val="div_heading"/>
    <w:basedOn w:val="divParagraph"/>
    <w:pPr>
      <w:pBdr>
        <w:bottom w:val="none" w:sz="0" w:space="5" w:color="auto"/>
      </w:pBdr>
    </w:pPr>
  </w:style>
  <w:style w:type="paragraph" w:customStyle="1" w:styleId="divdocumentdivsectiontitle">
    <w:name w:val="div_document_div_sectiontitle"/>
    <w:basedOn w:val="Normal"/>
    <w:pPr>
      <w:spacing w:line="280" w:lineRule="atLeast"/>
    </w:pPr>
    <w:rPr>
      <w:sz w:val="28"/>
      <w:szCs w:val="28"/>
    </w:rPr>
  </w:style>
  <w:style w:type="paragraph" w:customStyle="1" w:styleId="divdocumentdivparagraph">
    <w:name w:val="div_document_div_paragraph"/>
    <w:basedOn w:val="Normal"/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  <w:pPr>
      <w:pBdr>
        <w:left w:val="none" w:sz="0" w:space="5" w:color="auto"/>
      </w:pBdr>
    </w:pPr>
  </w:style>
  <w:style w:type="table" w:customStyle="1" w:styleId="divdocumenttable">
    <w:name w:val="div_document_table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jobtitle">
    <w:name w:val="jobtitle"/>
    <w:basedOn w:val="DefaultParagraphFont"/>
    <w:rPr>
      <w:b/>
      <w:bCs/>
      <w:caps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educsprtreducsprtr">
    <w:name w:val="educsprtr + educsprtr"/>
    <w:basedOn w:val="DefaultParagraphFont"/>
    <w:rPr>
      <w:vanish/>
    </w:rPr>
  </w:style>
  <w:style w:type="paragraph" w:customStyle="1" w:styleId="divdocumentli">
    <w:name w:val="div_document_li"/>
    <w:basedOn w:val="Normal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280" w:lineRule="atLeast"/>
    </w:pPr>
    <w:rPr>
      <w:color w:val="231F20"/>
      <w:shd w:val="clear" w:color="auto" w:fill="FFFFFF"/>
    </w:rPr>
  </w:style>
  <w:style w:type="paragraph" w:customStyle="1" w:styleId="divdocumentdivnameSec">
    <w:name w:val="div_document_div_nameSe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">
    <w:name w:val="div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name">
    <w:name w:val="div_name"/>
    <w:basedOn w:val="div"/>
    <w:rPr>
      <w:b/>
      <w:bCs/>
      <w:color w:val="FFFFFF"/>
      <w:sz w:val="96"/>
      <w:szCs w:val="96"/>
      <w:bdr w:val="none" w:sz="0" w:space="0" w:color="auto"/>
      <w:shd w:val="clear" w:color="auto" w:fill="084B81"/>
      <w:vertAlign w:val="baseline"/>
    </w:rPr>
  </w:style>
  <w:style w:type="character" w:customStyle="1" w:styleId="nametopcell">
    <w:name w:val="nametopcell"/>
    <w:basedOn w:val="DefaultParagraphFont"/>
    <w:rPr>
      <w:color w:val="084B81"/>
      <w:sz w:val="2"/>
      <w:szCs w:val="2"/>
      <w:shd w:val="clear" w:color="auto" w:fill="084B81"/>
    </w:rPr>
  </w:style>
  <w:style w:type="paragraph" w:customStyle="1" w:styleId="divParagraph">
    <w:name w:val="div Paragraph"/>
    <w:basedOn w:val="Normal"/>
  </w:style>
  <w:style w:type="paragraph" w:customStyle="1" w:styleId="nametopcellParagraph">
    <w:name w:val="nametopcell Paragraph"/>
    <w:basedOn w:val="Normal"/>
    <w:pPr>
      <w:shd w:val="clear" w:color="auto" w:fill="084B81"/>
      <w:spacing w:line="20" w:lineRule="atLeast"/>
      <w:jc w:val="center"/>
    </w:pPr>
    <w:rPr>
      <w:color w:val="084B81"/>
      <w:sz w:val="2"/>
      <w:szCs w:val="2"/>
      <w:shd w:val="clear" w:color="auto" w:fill="084B81"/>
    </w:rPr>
  </w:style>
  <w:style w:type="table" w:customStyle="1" w:styleId="nametable">
    <w:name w:val="nametable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divinnername">
    <w:name w:val="div_document_div_innername"/>
    <w:basedOn w:val="Normal"/>
    <w:pPr>
      <w:pBdr>
        <w:bottom w:val="none" w:sz="0" w:space="15" w:color="auto"/>
      </w:pBdr>
    </w:p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divinnernameCharacter">
    <w:name w:val="div_document_div_innername Character"/>
    <w:basedOn w:val="DefaultParagraphFont"/>
  </w:style>
  <w:style w:type="table" w:customStyle="1" w:styleId="divdocumentdivPARAGRAPHNAME">
    <w:name w:val="div_document_div_PARAGRAPH_NAME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divSECTIONCNTC">
    <w:name w:val="div_document_div_SECTION_CNT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address">
    <w:name w:val="div_address"/>
    <w:basedOn w:val="div"/>
    <w:rPr>
      <w:sz w:val="18"/>
      <w:szCs w:val="18"/>
      <w:bdr w:val="none" w:sz="0" w:space="0" w:color="auto"/>
      <w:vertAlign w:val="baseline"/>
    </w:rPr>
  </w:style>
  <w:style w:type="paragraph" w:customStyle="1" w:styleId="divinnercontact">
    <w:name w:val="div_innercontact"/>
    <w:basedOn w:val="divParagraph"/>
  </w:style>
  <w:style w:type="character" w:customStyle="1" w:styleId="sprtr">
    <w:name w:val="sprtr"/>
    <w:basedOn w:val="DefaultParagraphFont"/>
  </w:style>
  <w:style w:type="character" w:customStyle="1" w:styleId="divinnercontactCharacter">
    <w:name w:val="div_innercontact Character"/>
    <w:basedOn w:val="div"/>
    <w:rPr>
      <w:sz w:val="24"/>
      <w:szCs w:val="24"/>
      <w:bdr w:val="none" w:sz="0" w:space="0" w:color="auto"/>
      <w:vertAlign w:val="baseline"/>
    </w:rPr>
  </w:style>
  <w:style w:type="table" w:customStyle="1" w:styleId="divdocumentdivPARAGRAPHCNTC">
    <w:name w:val="div_document_div_PARAGRAPH_CNTC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section">
    <w:name w:val="div_document_section"/>
    <w:basedOn w:val="Normal"/>
  </w:style>
  <w:style w:type="character" w:customStyle="1" w:styleId="displaycell">
    <w:name w:val="displaycell"/>
    <w:basedOn w:val="DefaultParagraphFont"/>
  </w:style>
  <w:style w:type="paragraph" w:customStyle="1" w:styleId="topborder">
    <w:name w:val="topborder"/>
    <w:basedOn w:val="Normal"/>
    <w:pPr>
      <w:pBdr>
        <w:top w:val="single" w:sz="8" w:space="0" w:color="E3D7DA"/>
        <w:bottom w:val="none" w:sz="0" w:space="6" w:color="auto"/>
      </w:pBdr>
      <w:spacing w:line="0" w:lineRule="atLeast"/>
    </w:pPr>
    <w:rPr>
      <w:sz w:val="0"/>
      <w:szCs w:val="0"/>
    </w:rPr>
  </w:style>
  <w:style w:type="table" w:customStyle="1" w:styleId="displaytable">
    <w:name w:val="displaytable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heading">
    <w:name w:val="div_heading"/>
    <w:basedOn w:val="divParagraph"/>
    <w:pPr>
      <w:pBdr>
        <w:bottom w:val="none" w:sz="0" w:space="5" w:color="auto"/>
      </w:pBdr>
    </w:pPr>
  </w:style>
  <w:style w:type="paragraph" w:customStyle="1" w:styleId="divdocumentdivsectiontitle">
    <w:name w:val="div_document_div_sectiontitle"/>
    <w:basedOn w:val="Normal"/>
    <w:pPr>
      <w:spacing w:line="280" w:lineRule="atLeast"/>
    </w:pPr>
    <w:rPr>
      <w:sz w:val="28"/>
      <w:szCs w:val="28"/>
    </w:rPr>
  </w:style>
  <w:style w:type="paragraph" w:customStyle="1" w:styleId="divdocumentdivparagraph">
    <w:name w:val="div_document_div_paragraph"/>
    <w:basedOn w:val="Normal"/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  <w:pPr>
      <w:pBdr>
        <w:left w:val="none" w:sz="0" w:space="5" w:color="auto"/>
      </w:pBdr>
    </w:pPr>
  </w:style>
  <w:style w:type="table" w:customStyle="1" w:styleId="divdocumenttable">
    <w:name w:val="div_document_table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jobtitle">
    <w:name w:val="jobtitle"/>
    <w:basedOn w:val="DefaultParagraphFont"/>
    <w:rPr>
      <w:b/>
      <w:bCs/>
      <w:caps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educsprtreducsprtr">
    <w:name w:val="educsprtr + educsprtr"/>
    <w:basedOn w:val="DefaultParagraphFont"/>
    <w:rPr>
      <w:vanish/>
    </w:rPr>
  </w:style>
  <w:style w:type="paragraph" w:customStyle="1" w:styleId="divdocumentli">
    <w:name w:val="div_document_li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MARVIN GEORGE</vt:lpstr>
    </vt:vector>
  </TitlesOfParts>
  <Company/>
  <LinksUpToDate>false</LinksUpToDate>
  <CharactersWithSpaces>2896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MARVIN GEORGE</dc:title>
  <dc:creator>Marvin George</dc:creator>
  <cp:lastModifiedBy>Melvin George</cp:lastModifiedBy>
  <cp:revision>3</cp:revision>
  <dcterms:created xsi:type="dcterms:W3CDTF">2021-02-01T17:28:00Z</dcterms:created>
  <dcterms:modified xsi:type="dcterms:W3CDTF">2021-02-11T03:56:00Z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uDcAAB+LCAAAAAAABAAVmrdyq1AABT+IgiBi8QpA5JxDR8458/VPrj1jS3Dvnt0Z8zxHwl+EQHiUwWHyy5MQxX15joUghCBYBr4NklvvR09qZDOM7TbWbOyMWYDEOW/ovMffwWuIsyFfgoXTAtdkaoCRszQkjiZG3EWDk3UAzHcMP8DREuAOEYbdD7zza6JHC6UxnHPMoSd2Zsp0Lr6eOmWmZYx9Dh2v+vCEJnnyv40LcpD7SahPQoI5Ryofzj3</vt:lpwstr>
  </property>
  <property fmtid="{D5CDD505-2E9C-101B-9397-08002B2CF9AE}" pid="3" name="x1ye=1">
    <vt:lpwstr>2AVmoGLjkw7nLF0BfwHgiWzsFd6vim5MAhulm585IfhbcXsEQxExdOp4jvZIoby8976o9xlMa5ZvYqT5HR1IFGJMNBqCxjHupHiU7xISaxNd0m8A9joXgvg8XDiouOUZD8+rIGQ8ZyZC0TKUxcqiDfjsvpNEQJIpaJVMLhfn7c+NYYu95enQqQO88Eu4JKqby4MM6Y0Tmxr9dXU1YlIDVUObSRk+OazJioGdkhUpaD6PPvH4dV1E+FtdxIO0USi</vt:lpwstr>
  </property>
  <property fmtid="{D5CDD505-2E9C-101B-9397-08002B2CF9AE}" pid="4" name="x1ye=10">
    <vt:lpwstr>A2yhrxwR8e/VDR7UZT/6LXlcvD842DknBMSN1vk7hu9WPLUT+KzYf2ik2RB70X8tmxymBhLC56Mw7DsQhWaN5MLB57UPzTTShmYsDd8C05r7+XFpVkuJ6Ui8Zx6XCu8gXUfP0kvV8wjItdmschHEK0YOizuhs0nTLmTCB/8edMdr5Ih7CoRwD3QPwRekl43z2IgUSA2ioo/czGNMtjqvTQM28lrh8fNM0Lt+MwUia9VXJE+YDQ1Yrke53jx/J3j</vt:lpwstr>
  </property>
  <property fmtid="{D5CDD505-2E9C-101B-9397-08002B2CF9AE}" pid="5" name="x1ye=11">
    <vt:lpwstr>mH5aQ9JDwMYeycOisg8p5b3GfxU5PkeAZXzbFcD3GKyZl1goz8Wzo61Ls7f+7Vf3FLIMOO+B3Q1R33hfJ2BYjky0oCLlM8BSvSBG+7N3sx1mt6VG588CKdaSNP5giELqOR+o373eCNmpnysdFOfdeAPrwGM/Mxjp+/oJyNq1raHsjDaZSlrRTivxDa/X1/H9JdifEDMgK8Ts3nOpmB2ILJMcCaZT8xjV+oz4TzlikOWQwuYh1Oeo1DDXiphO8rB</vt:lpwstr>
  </property>
  <property fmtid="{D5CDD505-2E9C-101B-9397-08002B2CF9AE}" pid="6" name="x1ye=12">
    <vt:lpwstr>JXQ6HfJvwtnvsk7XXoeG4DmUSzl5NXUIgK0MfbRabzYbkrJAslHiAbl0pTt+Q15qettFF1mFIO9xygE584Dwp5f7cFzEp/06gdgA3/WSgua7qq2G3MadD1+7LJxloT3aGcFoDuA9B2jXdM7YzNMLA11wr2F9u1MB1MNBDy8qkyRt0/J+k6SUsSfKR4JTz/aSs6SV8tPqhQjdaoAu0eCVYewKtRHumKy2VhPax0UtMkZGV6Ox+0wVNVPB8RxBaeu</vt:lpwstr>
  </property>
  <property fmtid="{D5CDD505-2E9C-101B-9397-08002B2CF9AE}" pid="7" name="x1ye=13">
    <vt:lpwstr>aHiRmM1sKVUE7abVuonDNQRzpb8R/f1l4HGVTVAzzE6DKGISIIiMRwdYG0XYDe+D9La6h9XpitYouf4WTr2Z1IRPnFnjQHTCuDMki79Giv8/TZWG47AUaQz2W52ljnbozTW5wKLs1UBlr6ewvdkKAMcdyBl+8BQg1EuHGi/zM/Au6wOith0tFdrcKPsVx8C4lI7x0XlBDI6KetU/VO9cpN+SMxsOfzwPtoVX4/c7DDr8O1VyWouhg0bYuvI5FiG</vt:lpwstr>
  </property>
  <property fmtid="{D5CDD505-2E9C-101B-9397-08002B2CF9AE}" pid="8" name="x1ye=14">
    <vt:lpwstr>6ifYDphXwg0g3BSjAWe16zBpBAYcLxEwIsM2OY6hFH0MtPhMpN7CgiRU95zrsETOQYVJ2sNWPuT75SOO0fCkOV7Ce/M5S17fb3+CRo2RfzVGHMTGasAIn9EUqZU4nl+La0I6iuaovltPkgxVsnpeDB7DJgiwSRj7zpV2q2eSk8NdVIzcMtkM+/xCMCtjqQpyJizoinfu5iE5JiZWAx2IfzseABOFimmv6Ww4Le82EgPjMujYNQ32mZVIk2ZF3ba</vt:lpwstr>
  </property>
  <property fmtid="{D5CDD505-2E9C-101B-9397-08002B2CF9AE}" pid="9" name="x1ye=15">
    <vt:lpwstr>JnWro5ZTl33YElUz/51koElWgrQ5DwYxSTlzvlhT2a3UAL7hs+0QSbsKxl/Mi1kSu86zsDgzx/HR5DfKl2Dqx4uiiwM+SSjPXSNNajxZ89voQfgbAFBPI04E1rxsX5mDVVjHlHtXTzfiSwjWcV+Hp/MDqEjD1HqYqFnp8LC5bwBwnTOsCt2al+uWbWk2NV9h+Ion+VegD13ddZEQEiFRfcWiNBrSRBAwC+4dVRvJo8UcOLWG6W1mM8o3J+dvfaH</vt:lpwstr>
  </property>
  <property fmtid="{D5CDD505-2E9C-101B-9397-08002B2CF9AE}" pid="10" name="x1ye=16">
    <vt:lpwstr>tvZjdKwLVxkj5FxYU5T7gsn+524k/MHQU1O2lfpIwMaM7Ol/PS81QNe17UDpadQwaw8Ltd5TcjU8fGxT/cXzJdmLn8sDQBpHG9OHr+GdQiPzZDczIb5W4+myxaJuX7gNOEgU5pYCVnWNsi8+KQVUbRxKeljLz9hEOGdr4lJllK4qw9NC0hWa2bb/UP4SoghPwI0vnTdzNnO6hnbnV0RDPWeACKjJ/gYBoNTO5S2Jtu0jTPRTLdD154AMLUQQhar</vt:lpwstr>
  </property>
  <property fmtid="{D5CDD505-2E9C-101B-9397-08002B2CF9AE}" pid="11" name="x1ye=17">
    <vt:lpwstr>L1+OOAWx3fvhQgOS0UqkvU1BOK1NV0K/TfRUNM3RD98BLWtml3farlGVOyQFbvrgYF/pp2cjsEtV2JEGolra4UptQ1/jnpYBXDVNZ2+0NbK1CTspXPPXSZbrpdCCVxUUd01aWp98gCTeYIsq3h2TV5WJuSeYPLPOlTGgvuXWN5LzF1yfxTuH4pnW4oDd9ts5xO5RzNlvyfK+dprHwr+PlOyF0EpqmzcqUIfuNt1eeoWIuvwqGW8nYjefVBDuE3V</vt:lpwstr>
  </property>
  <property fmtid="{D5CDD505-2E9C-101B-9397-08002B2CF9AE}" pid="12" name="x1ye=18">
    <vt:lpwstr>s3U6peJ8spyq1AmHZYXzEN6kMltpcpMznvsI7cTUz9GvYkFhQqsdMAtSSDGYJoTNEGbIWo1dsZ4YAz3iDHld8vQHeSQozzJyzASmigHv3ZRKn053ohl//A8f320yL6KRD/prc0nsTxHy3LjyVb3VaGnhTQf2fZn9hadkz7o/m4yWNzP8KpnCdwITDtZRWfT8bE3dVDITPygumkJpqMhw7Es29IAWLbeuddXIMmvsddZ5VF3OIidOshLecFmEr1A</vt:lpwstr>
  </property>
  <property fmtid="{D5CDD505-2E9C-101B-9397-08002B2CF9AE}" pid="13" name="x1ye=19">
    <vt:lpwstr>HjWczsy3ZDtG+96KrLk7nMdOJbKcjkZR6YJXqbZR7v6Z3I8QVam8YQHk7fJHCEYtcmsfr66D/xqMzGACh38rg6PwUFgZTRQdhilwEh7Tg//C2l+Tb5lMs6zP3EyjF+t7ti2WjuIJCXeaJzrqJ+pMq12pcmzYS7Zl3mUZfPXiXPU2GSVJAHgZOCZDMJQbnBl1L8KfYWUOSuq1bXNxOkGyEPDUGBVfYj4wClL7egmjPsxoxlA97g0owooWP0UHdaT</vt:lpwstr>
  </property>
  <property fmtid="{D5CDD505-2E9C-101B-9397-08002B2CF9AE}" pid="14" name="x1ye=2">
    <vt:lpwstr>ikZX1YcAksZdbxGRMlu+CS67xnpifxhAdHHVxAUh+XaDhXQ+0oUM2TWfgBc43g2FTtQDNDwniT+USyq0nAtKECmfrZWsaKS6yw2ZXO5tlWZbVC5VCxGINn5veMRomy+ckxvxyJVsZpOG8KLvduPZZ37b2m6+tMFChcIIJxQGn6nT3awJ/BRT6KCH6ixm7e3zc5P3pNQtDQDysm5WVM4J/QS8yByNZCl/Bky8yWiDMsmgRt3T/vfQGp3ucizakIH</vt:lpwstr>
  </property>
  <property fmtid="{D5CDD505-2E9C-101B-9397-08002B2CF9AE}" pid="15" name="x1ye=20">
    <vt:lpwstr>ArvJq0DwP6FkPxfyTMMZbNqnjfb+ytngN2LwcxWIf2AlQtTpqp6tE07Anj16hiFlpJTjr0HaZIDtU7gfCKxyErOiCE4/MwQkdyW9UoKjcyfM/SQXW5wgORLVFUC5RFBCINjFtTX7avkg1kS8PFgeT8EnDArh/AIoh1KA2LpFhiEu6Tcli7vTB29CGqoMmKP88LLogdkmQwKSuKv/S4fJ/Z2SDhhCWksrjhF9gNk/jiRxwo9UoFhpjxsLFW1X9W8</vt:lpwstr>
  </property>
  <property fmtid="{D5CDD505-2E9C-101B-9397-08002B2CF9AE}" pid="16" name="x1ye=21">
    <vt:lpwstr>ZvlDm9PMzyhGbe8zVyGvkS0GU2+jePZ1qJMFONA7wcQzv3BgEbHn5g2TnqhcMyy6frbOEKjlubYg+1tq97mGaXmCm2Xw9rH+PH5QkRGON8I1tZJBlzcUutj4jntBFkhZFLh5Q51JqYdWEf2rmUg8uF9nj6DXPF98qYbfwW+4vAM1e00w9PRSe+OWI3kP058ghYq403gHgNS8QK5Y6EBX1T6bwCRCwV5s7L7jnTcAjjiYWGspc8ZMYYpGZuv04T1</vt:lpwstr>
  </property>
  <property fmtid="{D5CDD505-2E9C-101B-9397-08002B2CF9AE}" pid="17" name="x1ye=22">
    <vt:lpwstr>/qLXruHtJPg2YC1+nBI4B8Vp60GANMQGOwhUVsPKrVdpBps1Rw37HdCfx3Ju2W2XgwmfocQvWmC7bMXyDiqF1zkgbQZ+DBSojMrbe8/xj8zfoTn7vzJYPZSAYr7E32+8483kM1cqi5+gTHmSRJ5A98ufUiyd5CSpn06h0bmQD9HPsY1yal2yC0+u6/67vYQV1ycUxY8vYrfksmYb4HRlOrTNh2zIIdr2uYmMxKOiVGo/CKd1K/KimswrtLsnJMA</vt:lpwstr>
  </property>
  <property fmtid="{D5CDD505-2E9C-101B-9397-08002B2CF9AE}" pid="18" name="x1ye=23">
    <vt:lpwstr>WrUv7cDCUkBI/rHaTURCejffrA29wpC/d2b/NtPWH1NYM8Pv0Ct8h7R72lkV/lgj8gKvmMUnl5FO703Rrj3aT0Kb3K/L6HHMX1JBbSeVDmLMireKTm7j8RmmEdcAWlPAjIN/9RRV784HiAHUn2cKL9cxoHBselx7W7f0a66XxV3hvmNHq1eGPu3ZOkvw0V+wTWMHrDGBxrE80eWjR6mPT15c4oQBs7YJrUXvy+js5o7cGWw4d+8sNz0Q5nceiBh</vt:lpwstr>
  </property>
  <property fmtid="{D5CDD505-2E9C-101B-9397-08002B2CF9AE}" pid="19" name="x1ye=24">
    <vt:lpwstr>E1KaP986cm7Ir9/0Q3xfjEJSgO1hwdUttxCvWb5K7BfU/g5YjasdMfsKUDQF688sPFlOJvir/CKt4/MH/MgHlFmayhOq49uA6NihKHNTLcZHByDh18Z92LCjQe5+dbhcwWn9aF9J/MDCFZcxelUqPi9AjCEQzWEzzzOJEzLfUOoE5Vqy97RypqAqX3W/KNrwxqmm0ejGindBSH/OyXg+RfgmwqUNqtIfdsvoNAFHPeYNlQ2jQh9UfIsQGvGTtkW</vt:lpwstr>
  </property>
  <property fmtid="{D5CDD505-2E9C-101B-9397-08002B2CF9AE}" pid="20" name="x1ye=25">
    <vt:lpwstr>r86z9JRnIqinzGoraNX6gGhV7HYGuta0HgMfshh8TPHFMmpwSLn1PrH3yJxDHlxNP27TvQWTmQ7O/W/StX+bIWBZOv+L10HmdL7jj67YjUdcDa02eKBput/U0wufJdcHvbl3QL7AUBd2EHKabQ0zxNpeWVc0s9rCEMxT8b2TeTzRX+KDbiRB6cptXvpDucdJpPscD3WsitmSdUVnp3BDHY/AKnXWSD4jYZez/2CHEA16R5SsdoC0a7hcAJnLtg7</vt:lpwstr>
  </property>
  <property fmtid="{D5CDD505-2E9C-101B-9397-08002B2CF9AE}" pid="21" name="x1ye=26">
    <vt:lpwstr>p+DnZj/fqo06Fgq0z5eaHnlB+8XqSbJk70jBp2u5UfrVKKoGoLRwHClfAQ6b83ewha7skfU/Vx7aqumlk6fHmSV+8fcthdfFIXBsLd3yJwXrvAw+DZHmxGCd1+pUH8RChu7qWyE5WFC+22ACq1PBmCuTYxj5CtLPqqqAIWEj/RItmm3N4MWigRwDuY7cS9KOswk1t1aMwfTHZW7CVOZpgvUqCaBM7cUdbaBVQdh/KM8fGe3BjTKcFrHQZnPklPU</vt:lpwstr>
  </property>
  <property fmtid="{D5CDD505-2E9C-101B-9397-08002B2CF9AE}" pid="22" name="x1ye=27">
    <vt:lpwstr>eqSBqLge1whbGGoBOd/53V/0HcgN7mXwHKFZs7uiLDll0MiiZCZ1uCsujQZAQL1HOz+zNRoRgPi19PPCWDyvTuutcDzKz+WlZRIoyBKARuIqeXIG9a6PR6q3IkhF4lLMmw4orm1yyFHBJMbv2WKY4wdOhRpWkUT2/mdnsod6PJ0m3cYUUuxuqVxDCtcanjMDv6qaTgPuC+dbPpN8N1zS/cGzbyV9U0v3DnKTmneo56oCEIGY/7rI0CUzehGeGV4</vt:lpwstr>
  </property>
  <property fmtid="{D5CDD505-2E9C-101B-9397-08002B2CF9AE}" pid="23" name="x1ye=28">
    <vt:lpwstr>X3w05TZEv5JvZ+EET7KwSIz98LD6FdawrTwwXsIJWQOpO6HN+x29djRuI+WcWctcIuq/39iHgRCyu+Z5na+RPVzA3O+yhb2kAQm2O7cXtasUyEm27rsW8uvKUDUYzr2FTPbc8FNcHdRV92z3lTEORE8qvZmIRWDnSHWeeocYnXYMeLcMZ46rBgf1QCDmFeMUiS+cJvD0zA7SE9jh6GSAfvRfIiHwGO8hPfqqj7nBLqklB0mORjBenkA1WMaVYyw</vt:lpwstr>
  </property>
  <property fmtid="{D5CDD505-2E9C-101B-9397-08002B2CF9AE}" pid="24" name="x1ye=29">
    <vt:lpwstr>WhzCRydKjCmx8kmt51ITpiN/DpYZxrcc5S/HRkt6vJALmgX99obDqHb9GiW/Aqjo2p4IJnkfgevXuOdpnUBvQxjGGSAWI3vzWSXKm9rTSst+eCGQToNpg1VAVCqOYi3ANUKk7SCsLYD86V2YIj5JtGpFhb405Gfz6VburdvELWa8IBmeIzZ0Tv+igHJ7U3EXVrJkdrOgssTq4b/LX29PXU2zVfojaNwjgom+1sfRrb9DsRU3UdsHFCD4fW7W6sp</vt:lpwstr>
  </property>
  <property fmtid="{D5CDD505-2E9C-101B-9397-08002B2CF9AE}" pid="25" name="x1ye=3">
    <vt:lpwstr>VyIo1FKYoXyQjfmQfmQwsig0jJP8npVatjUhd3B8Lh9Wd1opEvQ9qZHMVyVDtaaRaUCUuwj4Omz2b614RhZXKtHa5i+L92O6gVmpGt+K1x+Pfb5ZIc7Xqh+SbZohw9eeKbu9bnXtx2ox/kkLqyXFs91/bnQOuI2PvdNhqYaCNja2YOmZt9cI3Qp8DuBPbO5ibb143HOdE2+gfEhJZH6mshzH71wMkd70xLHB58hYRyoAySwDYQthGR58NJ11iKf</vt:lpwstr>
  </property>
  <property fmtid="{D5CDD505-2E9C-101B-9397-08002B2CF9AE}" pid="26" name="x1ye=30">
    <vt:lpwstr>VN0T0gbKfoK+OJYieBbxAiHZJv7ZfQ4Sr9qMmn/BkaH87RXfSTZulQD0q/cKY5ep2PppKtI+KhHX4ZV44Y53urwqF348VeyErIHlYj51HyIvm7nHuVZHxn2ebBBic6cQsGw2L4WfFtitGPP4DEUj6mdn9t2mGVvVeAGt4A0Xbj6enNham46ERrMrh52zr0ELiiV504qKW5Fdb2EKoTlhGzZCP8XjC2p1oWGK49buTdCcrcZ/Aougo+tV9n4udHY</vt:lpwstr>
  </property>
  <property fmtid="{D5CDD505-2E9C-101B-9397-08002B2CF9AE}" pid="27" name="x1ye=31">
    <vt:lpwstr>bOUcT8iTg+nW7Qqq0391oDRBlOEZlOh9BMJA0OHJbmViQ3JInJQJUHa+vqwhfpt/XZs2NDQy7OTqkWvVyaQ7WKxQ2LseRI4FtX2HETx9lzL7nv7p2cOgARjYxZMlrjpBZ4Rui3loX0SzjXO7G4LSZla4A13gyDyADTT8lasajkRNdHEterzxZpsgqIESKG8J4WNj7C3P5U083nt4YLszYPGD01LPFaNGROiFDPFSAF6csqrEoEvAa5zQdpcc5g0</vt:lpwstr>
  </property>
  <property fmtid="{D5CDD505-2E9C-101B-9397-08002B2CF9AE}" pid="28" name="x1ye=32">
    <vt:lpwstr>nisooLcrt4E1urlD/W6hQSc+Ezpr9N9GAFKxLZ33VbnYTLh6NGE12gHZb7Ks6laJC2SmtsSfiSIUVZW4+XmMgD+XyyazCenSa1w0zDS/iwqDHAtk1aGiuM/UEo1uHi90Ry+b2oBx+q8DFSGL0LtDFv6lsi089q5SQjWZml/rIU2r2jS0iyWS3qtCxyYuS3XJeH0sfPLLWOoPy5juV4VH8os/CJ5+7t49BpEQkoi4guBTYqPygYHdZMNJz/cODYH</vt:lpwstr>
  </property>
  <property fmtid="{D5CDD505-2E9C-101B-9397-08002B2CF9AE}" pid="29" name="x1ye=33">
    <vt:lpwstr>wA7kQsBShN/liDF0PA1d8JGqL7GqY5NI9G8IvoHmnnCmlzii/E4KS7YoNB7myaOmHnwngvIZEEFexnn1HH/XDGLpS8Q1X2xxx7VmMkxk+5B4JOwyXIWAKWHSC3vE2g6DZbvasQw0NkIUJ/166VF8jzFmHqTfbl86dRMqjmbXfDFhm7yXNwdexwgTbd+hgC3J0xt1/K/LSpuwFMefAJm2J2BZiq3U07LUXqDeWzZhnQMqNYxoGVcvQBpHh94fXt/</vt:lpwstr>
  </property>
  <property fmtid="{D5CDD505-2E9C-101B-9397-08002B2CF9AE}" pid="30" name="x1ye=34">
    <vt:lpwstr>nQR1rxsJDhFXvSTt5ERjIyVToVk3CbScZ/bOQU9AMeDfdngOQGhsTnoA1d21AylK56edeE8l5vvNSojUAisk+dPa2t0Jv1yppAMvTEBwDS6e79GqLgW12sD+dz8JOIxbJt/x0JQkwSEpJaywO8nRsO7Ofdu+GOXipPjvFzH7BvAd+cPh2/G++28zpGl2vyzNCaApx5HIeItm3k8Roo9G/RV3CJlBQqg5gDF51KHbiqws+nqEBe5GNLiRYVcUQUt</vt:lpwstr>
  </property>
  <property fmtid="{D5CDD505-2E9C-101B-9397-08002B2CF9AE}" pid="31" name="x1ye=35">
    <vt:lpwstr>phbWpe+FghsHKdRsqP2aMhaqgoNpOK6AzTsAwLDBzPpY9fNgD5ghtqghfN5fsdbRJYl841SpMsyMM5iuuM3qcSMjxTxeEZu8KQhI3Qsv1LGYQvL80l4PylxHqwCErM80DqwAsyvOoynBhCpGbMhB0ABPi8laZJQwseqhj3A59TQUc6j01dM1ArplgzFj/2os5xoEUqGstQ4aPZLKzBPVOaIyweecnfdwYdW6A9Y7Ri7NFG1VE0CNy0Qur4b49m6</vt:lpwstr>
  </property>
  <property fmtid="{D5CDD505-2E9C-101B-9397-08002B2CF9AE}" pid="32" name="x1ye=36">
    <vt:lpwstr>iPHywTtV6WWmC8LUGgAG/4YXePj4japPySLn2SyMRtZHcScT2ofWI+DQb7u+oIKb8bXoI/BVpa8H2esnP3HAmx4Dy8NArw2fd6ut5Lpr9pTiVUIZc8SEH9/xpDWF2O2XjriDQE73M7uGe873s3lru1Pzfk6/3ZVt0INOx/qOCwr7htpJea1yjW8MlHWfi/B+vw9IQfNXWnZbnRetayrNfi1fNcj4lirl0nTaAKerkL4E/v420NPvLiCXvqFn4Lz</vt:lpwstr>
  </property>
  <property fmtid="{D5CDD505-2E9C-101B-9397-08002B2CF9AE}" pid="33" name="x1ye=37">
    <vt:lpwstr>XhtWmo5CbxkEcDK8bXPYhKc3nVwD1CsN8VELLQwBeG/xyGdk0fPwVRETXvNQhGsXzz0nWmwbpvbNC06k22OhX5cSg6D+qUk6RkpHiX30FqfXGcUs9jp+JxJXmw9SCs29c4S3VXLlz+/1xRFJjgaLH3HQYE6m+s+KzrHbSHqpOxBIZ4jcm/ZhXTvIaifelmrTIcYHSLu+byE3evSpZi58GewlZxXBb98/FxkgMe+QPqI8G0bySx1ecYhZLwtNFXM</vt:lpwstr>
  </property>
  <property fmtid="{D5CDD505-2E9C-101B-9397-08002B2CF9AE}" pid="34" name="x1ye=38">
    <vt:lpwstr>VETbcWsZ1BULMtmVSETLk0e5Ht9ak7sbNGDKMo/iGC2jmHnaojFQKdr1D+COx/3iFNW+CB2w1LCWcRXRP5fsUWxvsfK8BtyFIDCVg51LGttgLOXGRlsnO7358bjTICno5Jv1KbocvzaQq8FyvhbgwVKRKfVX1AkpqVFffqB0DaRwhlXJwV/vU53sLs8IknepyQdjhP7IaRKtBJygQUuXK0CDrjWMRG6y5sDy8NpCMKuYYdfH+cbmDwXOVD+Qyv7</vt:lpwstr>
  </property>
  <property fmtid="{D5CDD505-2E9C-101B-9397-08002B2CF9AE}" pid="35" name="x1ye=39">
    <vt:lpwstr>FDGTdPhLssLiNPIkJ0u5vcidWaUyw11xQT/sU/+9h7a6ymdrmaPyGrT1KRbal0ctz+DOBPzvFMnETGrHkMUVyigpQedpvCuqIEFkfRGqSvXNEbfwVr7/PS01p368K3guPMygTq6iWW6OG0mztXJW+IeycUDQepgAzcVm4MGD08fTd3JIrrWQIA5ErWi0aMgo4W/zpth5Ietfw9vAdBewuU5mLEpbelg1EKAvg3xeqOgFXgC2Et1Kp5HvYhGjDzd</vt:lpwstr>
  </property>
  <property fmtid="{D5CDD505-2E9C-101B-9397-08002B2CF9AE}" pid="36" name="x1ye=4">
    <vt:lpwstr>uQ+97O3ygZmVsPqrf61YpGrYI+7LP5y6OEx7OcBaXQ5Uhe6XRPk+/7KzNLKeK1hBMhvty1V1uXlEaeQz3Me7xYpJHMlKpXFSZx+qIn1PSGJ2zkDem1Fss23Ncifsd8DAPdetlpuISEPZI3mdioNLl1ZJKZ1mmr+8jlJIeyGeF3wTxuZGVbYP2WIV2YeK3V8fK2QfUwvHYjTW29Omclvs9AvS3q7NjSWKJRzkZzgCltWUos7KqLO56JXlxorYTKf</vt:lpwstr>
  </property>
  <property fmtid="{D5CDD505-2E9C-101B-9397-08002B2CF9AE}" pid="37" name="x1ye=40">
    <vt:lpwstr>ij7DQypZTQA5oUl0LK3k8g5evGyFS8i4pznFiaK/xMFLgmqTsYyyw1FB/VY5slz8hJJMyvRsSyBtaWpw5SRqdNFscQUdKdur3USjMjJ9XfoJLIxNSxRn0iF6d35WML4zRRc8paepvhzwuXqp8avgRcBdGsTi69Rz5u4j46CFQko/Zk6e36VaflrYY6yXo8u3LesBCyiSOx8+x2sgzq6mZljabaYvGvT7jjvbzzJ1nw4kziAYnDkdIH8TbX0lls8</vt:lpwstr>
  </property>
  <property fmtid="{D5CDD505-2E9C-101B-9397-08002B2CF9AE}" pid="38" name="x1ye=41">
    <vt:lpwstr>oT+nHY4mk+iuuImhyMXwg/oyKC1lMW/DOB1qxulxJZXUgSwmjQkDe8Ev8FgbYk4WwLxMEZ6zB5PwwhIQCEgk7LRBV5DAX0dlv3rdu7uNTnaTP8sABufXxyWhakziYE8zuJIg7rceoZgcxSNUruSX51DFTCSAyfm1Y1glFrkF0oZPQdHczYfnAstUzZTA3rtWcxBKnZFyW0t1fC6LL0c89ZOOawAX3Q9wQiAlHbXBG8OQcAuE7KcIgZIpPcCTR/l</vt:lpwstr>
  </property>
  <property fmtid="{D5CDD505-2E9C-101B-9397-08002B2CF9AE}" pid="39" name="x1ye=42">
    <vt:lpwstr>QYKJmVzhY+dvAEr3Xvt9kVbdXMWlwuKIBPrrawwU/WWuWvgWYUjD65hFdihwnqxUsgBhTs5jsVM368icBCg9xbP52Saj30r6QK0Czm72VjnmynHPKq0kmXw+0uV5b+ER5jRgLXAkzPlG2UHtD/eYeaf0Rl8lrI/1XXWrQjnNDHTRgSwamJ5O1Bh81n8yNwrvpNxWB4WvMTaO+ryMJJW8jfUGykI5MGgMzIDpD26YNLdHukfOCAVV5zEQAawPqpE</vt:lpwstr>
  </property>
  <property fmtid="{D5CDD505-2E9C-101B-9397-08002B2CF9AE}" pid="40" name="x1ye=43">
    <vt:lpwstr>U8KV//z85eLSFQnnyK1D1dinmesEFXcW/PLXokI7voQ+cSM3xKg92xZfGcQYc0NJDyyzLMrcjE9ARvv0+tO0dyfFEAIDOVPN3EHTVpo5rZagbtnQzF8R2B+LA/l4JeVBfbMxeI5ytKfwkPOSszc23N+U2n+OQFl7K3lt56/9D6zpBgzYTjxpDT2JpnIY7taiiNajpOQkqP+ek3j0rk0n8lpVOuRZb01tMUxUkeoQSaXwZbQJwtWPFlVqrbw2le3</vt:lpwstr>
  </property>
  <property fmtid="{D5CDD505-2E9C-101B-9397-08002B2CF9AE}" pid="41" name="x1ye=44">
    <vt:lpwstr>e172CGeemJeTu++ilkbkiCx40+LPdeLVnbCxPk7XCGLqSZ8W6cwI5Kc7nnA8DrwGQXL9biRn/qma3Zdu1PiWBe45WpuIEkxSxXOoZpZ6pJxva3jadsBFtrOXD8ZtEcWFLZ+/TtW4byB4nbnpYZPE3C1zqc4ci019OBw4CStRLGqkPzWmBjEOi7wyOqC2Th+Fg730xNTXcb9WmjWUHH3vzy+XB2paetGwhYni3F9aUj1q00vYToQvvoqBeGwjk8q</vt:lpwstr>
  </property>
  <property fmtid="{D5CDD505-2E9C-101B-9397-08002B2CF9AE}" pid="42" name="x1ye=45">
    <vt:lpwstr>oLgTReqoXNMPXtcm4mrAiQN+uQMtnHcDKhrZx6o/LQpsiCJRz4c6s8yrm/NqUztU1YHXLNxpxGB5xqodmoWeP0+5/YDPvTkf24zzcHA5s6djuwmEt78/aZEibnCNm2Pjz4xlsNQHuB7Cxwh4b1L/ssGXfsEqPOjiVwR9KWIZLJnZ/Ua2x6sgEUD9w38k2tWbKTvjO9/KcxfFQsHlggivF6EPQ6RyY02/siKQyYsfjx+0b72oVSfYYiih0RW6/jc</vt:lpwstr>
  </property>
  <property fmtid="{D5CDD505-2E9C-101B-9397-08002B2CF9AE}" pid="43" name="x1ye=46">
    <vt:lpwstr>+MG/w1L9/grROlh7vvBuEPLSSyvVgMCvJheqGGmzHMYF90uZ2Hz116ShLQVQqebpJpV8fHruSagr3lt+jMwTvqkZXZVvpe9ifF9huFYgveYeG9pCwUhxlbJh7bdEYmQN12VxET2Q1Fbj+dtmwn6YRipqQxKgaxARez6TmdXET/kfeziDwoOQntq8kbaj9waPpz35+CLeREz0brigRnZR5Q5MaMXhLy88gzDh4liUDLHP9ujnD73j5mitYR7VuMx</vt:lpwstr>
  </property>
  <property fmtid="{D5CDD505-2E9C-101B-9397-08002B2CF9AE}" pid="44" name="x1ye=47">
    <vt:lpwstr>Y5L7DbG3+KV7oUjsmzLrA4BNZqrSh6yaFPwFeQGN/VXnXX8DTicXqka8Y+Y7WaFJp4IV/7+WfILGt6cKcfSU/SmGyKqoC2spydZJc2TZh+14TQ+TDrZP1Ys8+gD5HaCBGrYngpWkKaxYVgTRd1n2Nq0hmElNC4tNsBrAeD3uNvvHoDZGG1wOSLVrdqt9LD4g8EAs52rFGEM4zBNSjalAZkSRqJJ6y8SxnVEHoxwx44s7oU7r50NhOl+hKIisFS6</vt:lpwstr>
  </property>
  <property fmtid="{D5CDD505-2E9C-101B-9397-08002B2CF9AE}" pid="45" name="x1ye=48">
    <vt:lpwstr>ewDhgRP1exrmxQZUdvlMHGUcyXKU0mlIwx0IH8/npI1IwlnNFNSq1Oj9mR+LW5SGfZ8F6/zSCuheKyCoG7hhzOlIyjivlp8UHaq88o1zaunahf0VJ3l4wwjAVuQ2MRHR1eluQpR9beKSHNKxd/UnTz65ANoRMXOzuAcfc3Ond6utYlwKxM3v6qDqGzC/0Fpp6XK7bpQtQHDKpm/F3w13INDlG7dEX6THrLJSk+5CdlE/Rll44EyDIDsXthkxZdj</vt:lpwstr>
  </property>
  <property fmtid="{D5CDD505-2E9C-101B-9397-08002B2CF9AE}" pid="46" name="x1ye=49">
    <vt:lpwstr>QLkYuJXel1vnL8k4KXlno59+YrsyQijLgrB88XqXpaisq3W7CI58pYALPRvYHw8aWX4LfI4qj8Wr0WelA4zfrFm8VL4Muq85Znm6Lv+9dlvMRPBEraSBsxRsHXs+cuK3So9eyqOEwIEP0yi65f+rPz0exGRz9hlD2E1sr0Y6201CHEw0zZhkoL8Fb5vFJRkAyVUAcgueVi0vB+phofwBxwpQXObsssCIgVsg8x81u9MjE9nBYMaat7NUIGaOFdP</vt:lpwstr>
  </property>
  <property fmtid="{D5CDD505-2E9C-101B-9397-08002B2CF9AE}" pid="47" name="x1ye=5">
    <vt:lpwstr>NyRUjVrHuYRAL25wpfkwFX8LNFs5s2C3Tdy6HQDZx35BhZV3mnXMD35WNXSWAr8rK2U9RRQApKIgB0CLazfTmo2OzIxn0vaTUH0lok4jnw6Y5CHRFZ3poaYeCnZOMCO+yVyMGsx8FA5Nb/ZpnXJs9iMh+srClfLvKQExJghIm3GVyYXyOw9VK7kMOc9ivUd657XhI6VN4c9Jv1empo1d8WnRrL6ejI5wszE/g40hyQKz70ckFReg9emFbIwgdm4</vt:lpwstr>
  </property>
  <property fmtid="{D5CDD505-2E9C-101B-9397-08002B2CF9AE}" pid="48" name="x1ye=50">
    <vt:lpwstr>ktFnU/juLa4uYoIAW6K/cTeYDuPxWDw4aTy56ML93kma5ZV7GFUlvteTeQmkDWm5pbn3w72ftWNDC1v6jiHNFlrcfsYW4BGq6RrwzfE3me29RouH3/HBb/m//u7k2nqZpmSkq9slbPsiB9zYBgL17g2J6v+qHj41Ehba1yWfhIb1x83nffpiiwcfvU0/VX+l1ybQz7q3s4wyNhWWBrnfTsu2hWqyu/a6XQKjW781wCdGfnaydc5kglCa1sy6tzr</vt:lpwstr>
  </property>
  <property fmtid="{D5CDD505-2E9C-101B-9397-08002B2CF9AE}" pid="49" name="x1ye=51">
    <vt:lpwstr>ONB6fGbEzTIVVTDMuwaYEmbTEspI/hHcGuiaeVaNQSibYY36cvp73E2Ssi5zjOpZ8/g8llx5n1DcRbWgzuttN9CwsUkJYZ4O9OV6WhkcVCfNybm2Fk7ykQf44Iqubbk02FPEsJLki7z8qgXLNYqFhM2hYRoHB6m1+RssJiWFIt1DMJmn6xDxkDbrdcbxFpbb+zX0KvCf7b1h8ekb1LVxD9XcRW2Cjeu1EshKLm3m8hxKuyn6npbYaFm36hz36LN</vt:lpwstr>
  </property>
  <property fmtid="{D5CDD505-2E9C-101B-9397-08002B2CF9AE}" pid="50" name="x1ye=52">
    <vt:lpwstr>9NzOKuDib6e63QTCoQM622bBeGYZ6bp4ItGcdq99yTVFnRXxIGvi8aAk0QWLs8VJ0+8Prm3FllOHxLkC6rO+js4P9wjp86P5x1Em5QzpO5YeSu4EoCEJREjEdWErrVWLjur8PrEvRGrXIGVMXzwmKvYcTYGTA374G4MBmwspFNP5y8X0thoC6onI8qHt1MGpzUvce0W2GbKSsRZxoknNQ1CGXj5lag4Cilj6UK5+WEu398J536w1Qa7o2Yn9j/E</vt:lpwstr>
  </property>
  <property fmtid="{D5CDD505-2E9C-101B-9397-08002B2CF9AE}" pid="51" name="x1ye=53">
    <vt:lpwstr>yq3T6n2x2s4nx2Rz6ioVgnC5nfXts3o1fdq90k6GunlJa9bQEU0cfj/biMWaz8uhhpP8hr57h1DBO3fCxrw4PX6Mu9zIEwwb/1HQJpumXyjNNnVL28CwohVrux3efACI0pKNCGskyifqbIKdQYtPubQnjp/MG9x32YMTBT2cPazVEmm1vXUuVaI5vfUmayFpZoNSyYlV0XfEqfLnEws58VgBt0wfwQY6/KH5QNUXMF0uNO2O+CH5bTiv+2QJiFD</vt:lpwstr>
  </property>
  <property fmtid="{D5CDD505-2E9C-101B-9397-08002B2CF9AE}" pid="52" name="x1ye=54">
    <vt:lpwstr>zR4Q3RsVrrFaC6GdIcRWG1NWsx8U/wWy3sA6xP+SUrUExH1ODLTnDkwa7XBYRTZWt+T7e0QZE3Z6TsotktorChdRos5/KacDOhRcL4RC12x6Fi9wF/T46KVA/6VVfFtJkeEPy7xmVqWNDltyB1o+Gx5G9aSz8CjziWQ7S4druW0pAbZmcYWpSpEJxba3eoJwVpKqYk2hqyiTxaDfh1ccmkmL8xCn3fhiZs5M3NOnOCfiZm6KPVHxUiLuL3A1IFr</vt:lpwstr>
  </property>
  <property fmtid="{D5CDD505-2E9C-101B-9397-08002B2CF9AE}" pid="53" name="x1ye=55">
    <vt:lpwstr>cl91Rmhmy324Fw1AxEbRmTlBG/2sk98ds9vHlzqoX7d98FWEEzecghlSBB+6IAbFRqx6FNe80Hz+RfHB2K3BnrGuN2K1d2gd9nXk1MuiPSKYEFksrB+ecJzE0mVFD/O2VwkN43FMwB2FmZtD2g35MzfFvOKmMFRrKIpU32dpu9WjL4dlgln3ot3GGZSs9JhvV6oRghl9bY4jlJkFkVy/FZqDS7lsbKFW19QgxXPPPN2CjmgVBkmbatNNL6mzMvO</vt:lpwstr>
  </property>
  <property fmtid="{D5CDD505-2E9C-101B-9397-08002B2CF9AE}" pid="54" name="x1ye=56">
    <vt:lpwstr>qviQn/Ff6tnXHq+e0wVpdisfpFWraq9/VRZ+q3T2BCSyP9QoJ29ddl8PXevLytG806lbHJjF+vkOZNex+1JRjHia20DJ55DoSMrdZmy7MKOibxiCOG8M++U2QKsp5/Nb3xZTxurfv/8h3l+buDcAAA==</vt:lpwstr>
  </property>
  <property fmtid="{D5CDD505-2E9C-101B-9397-08002B2CF9AE}" pid="55" name="x1ye=6">
    <vt:lpwstr>v64lMU5ooQHCSclLnZ7oZzXjpYQNlKkGlUd5RCH7mi2mUVCvARLa3L4JqNsPnxJu/c317Kn8vZhxza0Vl+DqTGxw65mEU40iG02wBya6u9lbB7sjnyiUeBlMhXaURYixlHmYySNfsuWRzstmkHTifJDq7NC0aXitPxWwvbOpR8zT5tmMa3kgDfx/atT4Bxpucs9Plpn0/3UvgAMgnxCcDkczJEDST9hyYcKKDPKyGQy3TAEF5kUQ4wyOEEE/8e8</vt:lpwstr>
  </property>
  <property fmtid="{D5CDD505-2E9C-101B-9397-08002B2CF9AE}" pid="56" name="x1ye=7">
    <vt:lpwstr>odZ10oGJxqaSXwoFtT6jlKFje8LGV/LkNZv6cBYxmO1+ziwr5F4L862zXJRqQ22KVNedx/f9fOyNwx2lyUJtVl6TJpWA7wcn/uoYavsKWcZaXUE9I2NEGoVmZPYEXdL8eomJjHh141NNRggleVEJJ4Lod368JN1Fe90K8GBxihC4tqVKfOwmbpvL1xW6VBbKrWkjksMwDRuN7O0EDZtCUTij03xLTjrk9Bok916y387tNaaa1BXk/X8euNybHgd</vt:lpwstr>
  </property>
  <property fmtid="{D5CDD505-2E9C-101B-9397-08002B2CF9AE}" pid="57" name="x1ye=8">
    <vt:lpwstr>ht+yUE561qLRHV7ggm34+RO9a/Px2YO9I2+mSTi6pU4xw8ZheYEv65al+PPCoixBYqE9sElI6PmHdcFl1R9SzvHNuqy59AeVGBNzgmlpnX53yeFqpGfiZWHoAtLxNQFKf+iEvJFoK3eU2Y1fvTovzQ9pvFXt6h3zxfl8l2VoTtrn6UjlsminnV7dlwYmflc9w68fIVFT4Xo/eWHmQhZ708fkR+3E/NAYkVkPgap7d29qE4zzlBPf4BPv33vHOA+</vt:lpwstr>
  </property>
  <property fmtid="{D5CDD505-2E9C-101B-9397-08002B2CF9AE}" pid="58" name="x1ye=9">
    <vt:lpwstr>0rWnvf44Q5z/gs+2aQLOUkLxyLqEgpbCa3buir6QO8+x3qHM7uTO1wJKeIEkhdmLNuxucSVg0P13PjEXTTUFW1XoFHV4yyfyBIiSGpX7YlHh/QoLpd6RXcVRDXiykdUvPZYWS770VmNgLmCMlLMJ8fqcTTikqUHJt1DwKM+ovnYjeCysNINdFwJ3sp3QpfGpZD0RYa5KOZPmy3ARuK1wJHTdVB54UCG+OTjQlSAHTPV5HnPiFoGIIg/xzMfnIZI</vt:lpwstr>
  </property>
</Properties>
</file>